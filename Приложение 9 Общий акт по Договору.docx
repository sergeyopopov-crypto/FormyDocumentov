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17BA2" w14:textId="77777777" w:rsidR="00AE6881" w:rsidRPr="009E1839" w:rsidRDefault="00591D68" w:rsidP="003D529E">
      <w:pPr>
        <w:jc w:val="center"/>
        <w:rPr>
          <w:b/>
        </w:rPr>
      </w:pPr>
      <w:r w:rsidRPr="009E1839">
        <w:rPr>
          <w:b/>
        </w:rPr>
        <w:t>Общий</w:t>
      </w:r>
      <w:r w:rsidR="00BD433A" w:rsidRPr="009E1839">
        <w:rPr>
          <w:b/>
        </w:rPr>
        <w:t xml:space="preserve"> </w:t>
      </w:r>
      <w:r w:rsidRPr="009E1839">
        <w:rPr>
          <w:b/>
        </w:rPr>
        <w:t>а</w:t>
      </w:r>
      <w:r w:rsidR="003D529E" w:rsidRPr="009E1839">
        <w:rPr>
          <w:b/>
        </w:rPr>
        <w:t xml:space="preserve">кт </w:t>
      </w:r>
      <w:r w:rsidR="00F432AA" w:rsidRPr="009E1839">
        <w:rPr>
          <w:b/>
        </w:rPr>
        <w:t xml:space="preserve">сдачи – приемки </w:t>
      </w:r>
      <w:r w:rsidR="00237EC2" w:rsidRPr="009E1839">
        <w:rPr>
          <w:b/>
        </w:rPr>
        <w:t>Р</w:t>
      </w:r>
      <w:r w:rsidR="00F432AA" w:rsidRPr="009E1839">
        <w:rPr>
          <w:b/>
        </w:rPr>
        <w:t xml:space="preserve">абот </w:t>
      </w:r>
    </w:p>
    <w:p w14:paraId="2E30A68E" w14:textId="77777777" w:rsidR="0027795A" w:rsidRPr="009E1839" w:rsidRDefault="0027795A" w:rsidP="00AE6881">
      <w:pPr>
        <w:jc w:val="center"/>
        <w:rPr>
          <w:b/>
        </w:rPr>
      </w:pPr>
    </w:p>
    <w:p w14:paraId="1B7271FA" w14:textId="77777777" w:rsidR="0027795A" w:rsidRDefault="0027795A">
      <w:pPr>
        <w:shd w:val="clear" w:color="auto" w:fill="FFFFFF"/>
        <w:ind w:right="-54"/>
        <w:rPr>
          <w:b/>
          <w:sz w:val="28"/>
        </w:rPr>
      </w:pPr>
    </w:p>
    <w:p w14:paraId="108B35E0" w14:textId="6DF75D68" w:rsidR="0027795A" w:rsidRDefault="0027795A" w:rsidP="001630A6">
      <w:pPr>
        <w:shd w:val="clear" w:color="auto" w:fill="FFFFFF"/>
        <w:ind w:right="-54"/>
        <w:jc w:val="center"/>
      </w:pPr>
      <w:r>
        <w:t xml:space="preserve">                                                                                                                    «__</w:t>
      </w:r>
      <w:r w:rsidR="004312A4">
        <w:t>_» _</w:t>
      </w:r>
      <w:r>
        <w:t>____________20</w:t>
      </w:r>
      <w:r w:rsidR="00BD05B1" w:rsidRPr="00BD05B1">
        <w:rPr>
          <w:u w:val="single"/>
        </w:rPr>
        <w:t>26</w:t>
      </w:r>
      <w:r>
        <w:t>г.</w:t>
      </w:r>
    </w:p>
    <w:p w14:paraId="479E92BD" w14:textId="77777777" w:rsidR="00AF20EA" w:rsidRPr="001630A6" w:rsidRDefault="00AF20EA" w:rsidP="001630A6">
      <w:pPr>
        <w:shd w:val="clear" w:color="auto" w:fill="FFFFFF"/>
        <w:ind w:right="-54"/>
        <w:jc w:val="center"/>
      </w:pPr>
    </w:p>
    <w:p w14:paraId="297037A0" w14:textId="465EB3E9" w:rsidR="00756374" w:rsidRDefault="00756374" w:rsidP="000C18F7">
      <w:pPr>
        <w:jc w:val="both"/>
        <w:rPr>
          <w:b/>
        </w:rPr>
      </w:pPr>
      <w:r>
        <w:t xml:space="preserve">       Мы, нижеподписавшиеся, </w:t>
      </w:r>
      <w:r w:rsidR="009A0FED">
        <w:t xml:space="preserve">Заказчик </w:t>
      </w:r>
      <w:r>
        <w:t>ООО «</w:t>
      </w:r>
      <w:r w:rsidR="00E857FA">
        <w:t>ОТЭКО-Портсервис</w:t>
      </w:r>
      <w:r>
        <w:t xml:space="preserve">» в лице Генерального директора </w:t>
      </w:r>
      <w:proofErr w:type="spellStart"/>
      <w:r w:rsidR="00BD05B1" w:rsidRPr="00BD05B1">
        <w:rPr>
          <w:u w:val="single"/>
        </w:rPr>
        <w:t>Цыбульского</w:t>
      </w:r>
      <w:proofErr w:type="spellEnd"/>
      <w:r w:rsidR="00BD05B1" w:rsidRPr="00BD05B1">
        <w:rPr>
          <w:u w:val="single"/>
        </w:rPr>
        <w:t xml:space="preserve"> Виталия Игоревича</w:t>
      </w:r>
      <w:r w:rsidRPr="000E2907">
        <w:t>,</w:t>
      </w:r>
      <w:r w:rsidR="00591D68" w:rsidRPr="000E2907">
        <w:t xml:space="preserve"> действующего на основании Устава,</w:t>
      </w:r>
      <w:r w:rsidRPr="000E2907">
        <w:t xml:space="preserve"> с одной стороны</w:t>
      </w:r>
      <w:r w:rsidR="00591D68" w:rsidRPr="000E2907">
        <w:t>,</w:t>
      </w:r>
      <w:r w:rsidRPr="000E2907">
        <w:t xml:space="preserve"> и Подрядчик</w:t>
      </w:r>
      <w:r w:rsidR="00591D68">
        <w:rPr>
          <w:u w:val="single"/>
        </w:rPr>
        <w:t xml:space="preserve"> </w:t>
      </w:r>
      <w:r w:rsidR="00833743">
        <w:rPr>
          <w:u w:val="single"/>
        </w:rPr>
        <w:t xml:space="preserve">     </w:t>
      </w:r>
      <w:r w:rsidR="00BD05B1" w:rsidRPr="00BD05B1">
        <w:rPr>
          <w:u w:val="single"/>
        </w:rPr>
        <w:t xml:space="preserve">ООО «Гранд </w:t>
      </w:r>
      <w:proofErr w:type="spellStart"/>
      <w:r w:rsidR="00BD05B1" w:rsidRPr="00BD05B1">
        <w:rPr>
          <w:u w:val="single"/>
        </w:rPr>
        <w:t>Вэй</w:t>
      </w:r>
      <w:proofErr w:type="spellEnd"/>
      <w:r w:rsidR="00BD05B1" w:rsidRPr="00BD05B1">
        <w:rPr>
          <w:u w:val="single"/>
        </w:rPr>
        <w:t>»</w:t>
      </w:r>
      <w:r w:rsidR="00591D68" w:rsidRPr="00591D68">
        <w:t>,</w:t>
      </w:r>
      <w:r w:rsidR="000C18F7">
        <w:t xml:space="preserve"> в лице</w:t>
      </w:r>
      <w:r w:rsidR="00BD05B1">
        <w:t xml:space="preserve"> </w:t>
      </w:r>
      <w:r w:rsidR="00BD05B1" w:rsidRPr="00BD05B1">
        <w:rPr>
          <w:u w:val="single"/>
        </w:rPr>
        <w:t>Кузьминовой Светланы Васильевны</w:t>
      </w:r>
      <w:r w:rsidR="000C18F7">
        <w:t>,</w:t>
      </w:r>
      <w:r w:rsidR="00591D68" w:rsidRPr="00591D68">
        <w:t xml:space="preserve"> действующего</w:t>
      </w:r>
      <w:r w:rsidR="00591D68">
        <w:t xml:space="preserve"> на основании </w:t>
      </w:r>
      <w:r w:rsidR="00BD05B1">
        <w:t>Устава</w:t>
      </w:r>
      <w:r w:rsidR="00591D68">
        <w:t>, с другой стороны,</w:t>
      </w:r>
      <w:r w:rsidR="00F96F81">
        <w:t xml:space="preserve"> </w:t>
      </w:r>
      <w:r>
        <w:t xml:space="preserve">руководствуясь заключенным Договором подряда </w:t>
      </w:r>
      <w:proofErr w:type="gramStart"/>
      <w:r w:rsidRPr="00BD05B1">
        <w:rPr>
          <w:u w:val="single"/>
        </w:rPr>
        <w:t xml:space="preserve">№  </w:t>
      </w:r>
      <w:r w:rsidR="00BD05B1" w:rsidRPr="00BD05B1">
        <w:rPr>
          <w:u w:val="single"/>
        </w:rPr>
        <w:t>ОПС</w:t>
      </w:r>
      <w:proofErr w:type="gramEnd"/>
      <w:r w:rsidR="00BD05B1" w:rsidRPr="00BD05B1">
        <w:rPr>
          <w:u w:val="single"/>
        </w:rPr>
        <w:t xml:space="preserve">-1774 </w:t>
      </w:r>
      <w:r w:rsidRPr="00BD05B1">
        <w:rPr>
          <w:u w:val="single"/>
        </w:rPr>
        <w:t>от</w:t>
      </w:r>
      <w:r w:rsidR="00BD05B1" w:rsidRPr="00BD05B1">
        <w:rPr>
          <w:u w:val="single"/>
        </w:rPr>
        <w:t xml:space="preserve"> «12» мая 2026 </w:t>
      </w:r>
      <w:r w:rsidR="00450EE7" w:rsidRPr="00BD05B1">
        <w:rPr>
          <w:u w:val="single"/>
        </w:rPr>
        <w:t>г</w:t>
      </w:r>
      <w:r w:rsidR="00450EE7">
        <w:rPr>
          <w:u w:val="single"/>
        </w:rPr>
        <w:t>.</w:t>
      </w:r>
      <w:r w:rsidRPr="00591D68">
        <w:t xml:space="preserve"> </w:t>
      </w:r>
      <w:r w:rsidR="00591D68" w:rsidRPr="00591D68">
        <w:t xml:space="preserve"> </w:t>
      </w:r>
      <w:r>
        <w:t>составили настоящий акт о нижеследующем</w:t>
      </w:r>
      <w:r>
        <w:rPr>
          <w:b/>
        </w:rPr>
        <w:t>:</w:t>
      </w:r>
    </w:p>
    <w:p w14:paraId="5112BC3B" w14:textId="77777777" w:rsidR="00961A03" w:rsidRPr="00BB2942" w:rsidRDefault="00961A03" w:rsidP="00BB2942">
      <w:pPr>
        <w:pStyle w:val="a4"/>
      </w:pPr>
    </w:p>
    <w:p w14:paraId="56CC0BBC" w14:textId="77777777" w:rsidR="00AE6881" w:rsidRDefault="0027795A" w:rsidP="00AE6881">
      <w:pPr>
        <w:pStyle w:val="a4"/>
        <w:numPr>
          <w:ilvl w:val="0"/>
          <w:numId w:val="10"/>
        </w:numPr>
        <w:jc w:val="left"/>
      </w:pPr>
      <w:r>
        <w:t xml:space="preserve">К приемке предъявлены </w:t>
      </w:r>
      <w:r w:rsidR="00666596">
        <w:t>следующие работы по</w:t>
      </w:r>
      <w:r w:rsidR="00F432AA">
        <w:t xml:space="preserve"> Договору </w:t>
      </w:r>
    </w:p>
    <w:p w14:paraId="6CEAFF24" w14:textId="65BF5CE3" w:rsidR="00F96F81" w:rsidRDefault="00AE6881" w:rsidP="00AE6881">
      <w:pPr>
        <w:pStyle w:val="a4"/>
        <w:ind w:left="720"/>
        <w:jc w:val="left"/>
      </w:pPr>
      <w:r>
        <w:t>1.</w:t>
      </w:r>
      <w:r w:rsidR="004312A4">
        <w:t>1. На</w:t>
      </w:r>
      <w:r>
        <w:t xml:space="preserve"> Объекте </w:t>
      </w:r>
      <w:r w:rsidR="005376A1" w:rsidRPr="00C41568">
        <w:rPr>
          <w:u w:val="single"/>
        </w:rPr>
        <w:t>«Конвейерная галерея для минеральных удобрений ГК-15» (</w:t>
      </w:r>
      <w:proofErr w:type="gramStart"/>
      <w:r w:rsidR="005376A1" w:rsidRPr="00C41568">
        <w:rPr>
          <w:u w:val="single"/>
        </w:rPr>
        <w:t>тит.С</w:t>
      </w:r>
      <w:proofErr w:type="gramEnd"/>
      <w:r w:rsidR="005376A1" w:rsidRPr="00C41568">
        <w:rPr>
          <w:u w:val="single"/>
        </w:rPr>
        <w:t>2.9.3.2).</w:t>
      </w:r>
    </w:p>
    <w:p w14:paraId="0E4AEBBC" w14:textId="57A67093" w:rsidR="00AE6881" w:rsidRDefault="00AE6881" w:rsidP="00AE6881">
      <w:pPr>
        <w:pStyle w:val="a4"/>
        <w:ind w:left="720"/>
        <w:jc w:val="left"/>
      </w:pPr>
      <w:r>
        <w:t>1.</w:t>
      </w:r>
      <w:r w:rsidR="004312A4">
        <w:t>2</w:t>
      </w:r>
      <w:r w:rsidR="004312A4" w:rsidRPr="00AE6881">
        <w:t>. На</w:t>
      </w:r>
      <w:r w:rsidRPr="00AE6881">
        <w:t xml:space="preserve"> Объекте </w:t>
      </w:r>
      <w:r w:rsidR="005376A1" w:rsidRPr="00C41568">
        <w:rPr>
          <w:u w:val="single"/>
        </w:rPr>
        <w:t>«Конвейерная галерея для минеральных удобрений ГК-1</w:t>
      </w:r>
      <w:r w:rsidR="005376A1">
        <w:rPr>
          <w:u w:val="single"/>
        </w:rPr>
        <w:t>8</w:t>
      </w:r>
      <w:r w:rsidR="005376A1" w:rsidRPr="00C41568">
        <w:rPr>
          <w:u w:val="single"/>
        </w:rPr>
        <w:t>» (</w:t>
      </w:r>
      <w:proofErr w:type="gramStart"/>
      <w:r w:rsidR="005376A1" w:rsidRPr="00C41568">
        <w:rPr>
          <w:u w:val="single"/>
        </w:rPr>
        <w:t>тит.С</w:t>
      </w:r>
      <w:proofErr w:type="gramEnd"/>
      <w:r w:rsidR="005376A1" w:rsidRPr="00C41568">
        <w:rPr>
          <w:u w:val="single"/>
        </w:rPr>
        <w:t>2.9.3.</w:t>
      </w:r>
      <w:r w:rsidR="005376A1">
        <w:rPr>
          <w:u w:val="single"/>
        </w:rPr>
        <w:t>5</w:t>
      </w:r>
      <w:r w:rsidR="005376A1" w:rsidRPr="00C41568">
        <w:rPr>
          <w:u w:val="single"/>
        </w:rPr>
        <w:t>).</w:t>
      </w:r>
    </w:p>
    <w:p w14:paraId="60970A06" w14:textId="48FCC0CD" w:rsidR="002964F3" w:rsidRPr="002964F3" w:rsidRDefault="002964F3" w:rsidP="002964F3">
      <w:pPr>
        <w:pStyle w:val="a4"/>
        <w:rPr>
          <w:u w:val="single"/>
        </w:rPr>
      </w:pPr>
      <w:r w:rsidRPr="002964F3">
        <w:rPr>
          <w:u w:val="single"/>
        </w:rPr>
        <w:t xml:space="preserve">Устройство и монтаж кровельных и стеновых ограждающих конструкций конвейерных галерей ГК-15, ГК-18, монтажу кровельного ограждения, страховочных крюков, </w:t>
      </w:r>
      <w:proofErr w:type="spellStart"/>
      <w:r w:rsidRPr="002964F3">
        <w:rPr>
          <w:u w:val="single"/>
        </w:rPr>
        <w:t>снегозадержателей</w:t>
      </w:r>
      <w:proofErr w:type="spellEnd"/>
      <w:r w:rsidRPr="002964F3">
        <w:rPr>
          <w:u w:val="single"/>
        </w:rPr>
        <w:t xml:space="preserve"> (только ГК-18), элементов водосточной системы, герметизации узлов и локальных </w:t>
      </w:r>
      <w:proofErr w:type="spellStart"/>
      <w:r w:rsidRPr="002964F3">
        <w:rPr>
          <w:u w:val="single"/>
        </w:rPr>
        <w:t>доборных</w:t>
      </w:r>
      <w:proofErr w:type="spellEnd"/>
      <w:r w:rsidRPr="002964F3">
        <w:rPr>
          <w:u w:val="single"/>
        </w:rPr>
        <w:t xml:space="preserve"> элементов в зоне примыканий к складу минеральных удобрений и пересыпной станции.</w:t>
      </w:r>
      <w:r>
        <w:rPr>
          <w:u w:val="single"/>
        </w:rPr>
        <w:t>_____________________________</w:t>
      </w:r>
    </w:p>
    <w:p w14:paraId="6ACD5CCD" w14:textId="3E0B948A" w:rsidR="003F2C64" w:rsidRPr="00BB2942" w:rsidRDefault="00D53264" w:rsidP="005376A1">
      <w:pPr>
        <w:pStyle w:val="a4"/>
        <w:jc w:val="center"/>
        <w:rPr>
          <w:sz w:val="18"/>
          <w:szCs w:val="18"/>
        </w:rPr>
      </w:pPr>
      <w:r w:rsidRPr="00BB2942">
        <w:rPr>
          <w:sz w:val="18"/>
          <w:szCs w:val="18"/>
        </w:rPr>
        <w:t xml:space="preserve">(перечень и краткая характеристика работ по </w:t>
      </w:r>
      <w:r w:rsidR="004312A4" w:rsidRPr="00BB2942">
        <w:rPr>
          <w:sz w:val="18"/>
          <w:szCs w:val="18"/>
        </w:rPr>
        <w:t>Объекту (</w:t>
      </w:r>
      <w:r w:rsidRPr="00BB2942">
        <w:rPr>
          <w:sz w:val="18"/>
          <w:szCs w:val="18"/>
        </w:rPr>
        <w:t>конструкций, систем)</w:t>
      </w:r>
    </w:p>
    <w:p w14:paraId="636E1BAF" w14:textId="77777777" w:rsidR="00AF20EA" w:rsidRPr="00BB2942" w:rsidRDefault="00AF20EA" w:rsidP="00BB2942">
      <w:pPr>
        <w:pStyle w:val="a4"/>
        <w:jc w:val="left"/>
      </w:pPr>
    </w:p>
    <w:p w14:paraId="1228E21E" w14:textId="77777777" w:rsidR="00A82BAF" w:rsidRDefault="00BB2942" w:rsidP="00BB2942">
      <w:pPr>
        <w:pStyle w:val="a4"/>
        <w:jc w:val="left"/>
      </w:pPr>
      <w:r>
        <w:t xml:space="preserve">2. </w:t>
      </w:r>
      <w:r w:rsidR="0027795A">
        <w:t>Работы выполнены по проектно-сметной документации</w:t>
      </w:r>
      <w:r w:rsidR="00D53264">
        <w:t>:</w:t>
      </w:r>
    </w:p>
    <w:p w14:paraId="45774EB2" w14:textId="513BD50A" w:rsidR="00F96F81" w:rsidRPr="002964F3" w:rsidRDefault="002964F3" w:rsidP="00BB2942">
      <w:pPr>
        <w:pStyle w:val="a4"/>
        <w:jc w:val="left"/>
        <w:rPr>
          <w:u w:val="single"/>
        </w:rPr>
      </w:pPr>
      <w:r w:rsidRPr="002964F3">
        <w:rPr>
          <w:u w:val="single"/>
        </w:rPr>
        <w:t>ООО «ЮТП» ПС-70/2-10-С2.9.3.2-АР1 изм.2 от 12.2025г., ПС-70/2-10-С2.9.3.5-АР1 изм.1 от 10.2021г.</w:t>
      </w:r>
      <w:r>
        <w:rPr>
          <w:u w:val="single"/>
        </w:rPr>
        <w:t>__</w:t>
      </w:r>
    </w:p>
    <w:p w14:paraId="0D12EC8B" w14:textId="77777777" w:rsidR="00A82BAF" w:rsidRPr="00BB2942" w:rsidRDefault="00F96F81" w:rsidP="00BB2942">
      <w:pPr>
        <w:pStyle w:val="a4"/>
        <w:jc w:val="left"/>
        <w:rPr>
          <w:sz w:val="18"/>
          <w:szCs w:val="18"/>
        </w:rPr>
      </w:pPr>
      <w:r w:rsidRPr="00BB2942">
        <w:t xml:space="preserve"> </w:t>
      </w:r>
      <w:r w:rsidR="00D53264" w:rsidRPr="00BB2942">
        <w:rPr>
          <w:sz w:val="18"/>
          <w:szCs w:val="18"/>
        </w:rPr>
        <w:t>(наименован</w:t>
      </w:r>
      <w:r w:rsidR="00A82BAF" w:rsidRPr="00BB2942">
        <w:rPr>
          <w:sz w:val="18"/>
          <w:szCs w:val="18"/>
        </w:rPr>
        <w:t xml:space="preserve">ие проектной организации, № чертежей и дата их составления или идентификационные параметры эскиза или записи </w:t>
      </w:r>
      <w:r w:rsidR="004312A4" w:rsidRPr="00BB2942">
        <w:rPr>
          <w:sz w:val="18"/>
          <w:szCs w:val="18"/>
        </w:rPr>
        <w:t>в журнале</w:t>
      </w:r>
      <w:r w:rsidR="00A82BAF" w:rsidRPr="00BB2942">
        <w:rPr>
          <w:sz w:val="18"/>
          <w:szCs w:val="18"/>
        </w:rPr>
        <w:t xml:space="preserve"> авторского надзора)</w:t>
      </w:r>
    </w:p>
    <w:p w14:paraId="2A0936DC" w14:textId="77777777" w:rsidR="00D53264" w:rsidRDefault="00D53264">
      <w:pPr>
        <w:rPr>
          <w:u w:val="single"/>
        </w:rPr>
      </w:pPr>
    </w:p>
    <w:p w14:paraId="3E8A6FC3" w14:textId="77777777" w:rsidR="00723B52" w:rsidRDefault="0027795A">
      <w:pPr>
        <w:pStyle w:val="a4"/>
      </w:pPr>
      <w:r>
        <w:rPr>
          <w:b/>
        </w:rPr>
        <w:t>3</w:t>
      </w:r>
      <w:r>
        <w:t>. При выполнении работ применены материалы:</w:t>
      </w:r>
    </w:p>
    <w:p w14:paraId="5FEE5D83" w14:textId="77777777" w:rsidR="003F2C64" w:rsidRPr="00723B52" w:rsidRDefault="00B264B7">
      <w:pPr>
        <w:pStyle w:val="a4"/>
        <w:rPr>
          <w:sz w:val="16"/>
          <w:szCs w:val="16"/>
        </w:rPr>
      </w:pPr>
      <w:r>
        <w:t>В соответствии с реестром исполнительной документации (приложение 2)</w:t>
      </w:r>
    </w:p>
    <w:p w14:paraId="568643FA" w14:textId="77777777" w:rsidR="00AF20EA" w:rsidRDefault="00AF20EA" w:rsidP="003F2C64">
      <w:pPr>
        <w:tabs>
          <w:tab w:val="left" w:pos="426"/>
        </w:tabs>
      </w:pPr>
    </w:p>
    <w:p w14:paraId="77EAC268" w14:textId="77777777" w:rsidR="004A591C" w:rsidRDefault="003F2C64" w:rsidP="003F2C64">
      <w:pPr>
        <w:tabs>
          <w:tab w:val="left" w:pos="426"/>
        </w:tabs>
      </w:pPr>
      <w:r>
        <w:t xml:space="preserve">4. </w:t>
      </w:r>
      <w:r w:rsidR="0027795A">
        <w:t xml:space="preserve">Освидетельствованы скрытые </w:t>
      </w:r>
      <w:r w:rsidR="00723B52">
        <w:t>работы,</w:t>
      </w:r>
      <w:r w:rsidR="0027795A">
        <w:t xml:space="preserve"> входящие в состав конструкций</w:t>
      </w:r>
      <w:r w:rsidR="004A591C">
        <w:t xml:space="preserve"> (систем)</w:t>
      </w:r>
      <w:r w:rsidR="00CC6C97">
        <w:t>:</w:t>
      </w:r>
      <w:r w:rsidR="0027795A">
        <w:t xml:space="preserve"> </w:t>
      </w:r>
      <w:r w:rsidR="004A591C">
        <w:t xml:space="preserve">                  </w:t>
      </w:r>
    </w:p>
    <w:p w14:paraId="043101E7" w14:textId="77777777" w:rsidR="00B264B7" w:rsidRPr="00723B52" w:rsidRDefault="00B264B7" w:rsidP="00B264B7">
      <w:pPr>
        <w:pStyle w:val="a4"/>
        <w:rPr>
          <w:sz w:val="16"/>
          <w:szCs w:val="16"/>
        </w:rPr>
      </w:pPr>
      <w:r>
        <w:t>В соответствии с реестром исполнительной документации (приложение 2)</w:t>
      </w:r>
    </w:p>
    <w:p w14:paraId="6722A09B" w14:textId="77777777" w:rsidR="00AF20EA" w:rsidRDefault="00AF20EA">
      <w:pPr>
        <w:jc w:val="both"/>
        <w:rPr>
          <w:b/>
        </w:rPr>
      </w:pPr>
    </w:p>
    <w:p w14:paraId="36784229" w14:textId="77777777" w:rsidR="0027795A" w:rsidRDefault="0027795A">
      <w:pPr>
        <w:jc w:val="both"/>
      </w:pPr>
      <w:r>
        <w:rPr>
          <w:b/>
        </w:rPr>
        <w:t>5</w:t>
      </w:r>
      <w:r>
        <w:t>. Предъявлены документы, по</w:t>
      </w:r>
      <w:r w:rsidR="00775A88">
        <w:t>дтверждающие соответствие работ (</w:t>
      </w:r>
      <w:r>
        <w:t>конструкций и систем</w:t>
      </w:r>
      <w:r w:rsidR="00775A88">
        <w:t>)</w:t>
      </w:r>
      <w:r>
        <w:t>, в том числе:</w:t>
      </w:r>
    </w:p>
    <w:p w14:paraId="3E8EEF4B" w14:textId="77777777" w:rsidR="00B264B7" w:rsidRPr="00723B52" w:rsidRDefault="0027795A" w:rsidP="00B264B7">
      <w:pPr>
        <w:pStyle w:val="a4"/>
        <w:rPr>
          <w:sz w:val="16"/>
          <w:szCs w:val="16"/>
        </w:rPr>
      </w:pPr>
      <w:r>
        <w:t xml:space="preserve"> </w:t>
      </w:r>
      <w:r w:rsidR="00B264B7">
        <w:t>В соответствии с реестром исполнительной документации (приложение 2)</w:t>
      </w:r>
    </w:p>
    <w:p w14:paraId="0C7EE644" w14:textId="77777777" w:rsidR="001902D5" w:rsidRDefault="0027795A" w:rsidP="00B264B7">
      <w:r>
        <w:rPr>
          <w:b/>
        </w:rPr>
        <w:t>6</w:t>
      </w:r>
      <w:r>
        <w:t xml:space="preserve">. Проведены необходимые испытания и </w:t>
      </w:r>
      <w:r w:rsidR="001902D5">
        <w:t>опробования</w:t>
      </w:r>
      <w:r>
        <w:t xml:space="preserve">: </w:t>
      </w:r>
    </w:p>
    <w:p w14:paraId="7B548642" w14:textId="77777777" w:rsidR="00B264B7" w:rsidRPr="00723B52" w:rsidRDefault="00B264B7" w:rsidP="00B264B7">
      <w:pPr>
        <w:pStyle w:val="a4"/>
        <w:rPr>
          <w:sz w:val="16"/>
          <w:szCs w:val="16"/>
        </w:rPr>
      </w:pPr>
      <w:r>
        <w:t>В соответствии с реестром исполнительной документации (приложение 2)</w:t>
      </w:r>
    </w:p>
    <w:p w14:paraId="74AF7DB8" w14:textId="77777777" w:rsidR="0027795A" w:rsidRDefault="0027795A">
      <w:pPr>
        <w:jc w:val="both"/>
      </w:pPr>
      <w:r>
        <w:rPr>
          <w:b/>
        </w:rPr>
        <w:t>7</w:t>
      </w:r>
      <w:r>
        <w:t xml:space="preserve">. При проведении работ установлены отклонения от проектно-сметной документации: </w:t>
      </w:r>
    </w:p>
    <w:p w14:paraId="0B7703D8" w14:textId="77777777" w:rsidR="0027795A" w:rsidRPr="001902D5" w:rsidRDefault="0027795A">
      <w:pPr>
        <w:jc w:val="both"/>
        <w:rPr>
          <w:u w:val="single"/>
        </w:rPr>
      </w:pPr>
      <w:r w:rsidRPr="001902D5">
        <w:rPr>
          <w:u w:val="single"/>
        </w:rPr>
        <w:t xml:space="preserve"> </w:t>
      </w:r>
      <w:r w:rsidR="001902D5" w:rsidRPr="001902D5">
        <w:rPr>
          <w:u w:val="single"/>
        </w:rPr>
        <w:t xml:space="preserve">                   </w:t>
      </w:r>
      <w:r w:rsidR="00380B20">
        <w:rPr>
          <w:u w:val="single"/>
        </w:rPr>
        <w:t>нет</w:t>
      </w:r>
      <w:r w:rsidR="001902D5" w:rsidRPr="001902D5">
        <w:rPr>
          <w:u w:val="single"/>
        </w:rPr>
        <w:t xml:space="preserve">                           </w:t>
      </w:r>
      <w:r w:rsidR="00041355">
        <w:rPr>
          <w:u w:val="single"/>
        </w:rPr>
        <w:t xml:space="preserve">                                 </w:t>
      </w:r>
      <w:r w:rsidR="001902D5">
        <w:rPr>
          <w:u w:val="single"/>
        </w:rPr>
        <w:t xml:space="preserve">                                                                                              </w:t>
      </w:r>
    </w:p>
    <w:p w14:paraId="6FDB1CA7" w14:textId="77777777" w:rsidR="00724332" w:rsidRPr="001630A6" w:rsidRDefault="001902D5">
      <w:pPr>
        <w:jc w:val="both"/>
        <w:rPr>
          <w:sz w:val="16"/>
          <w:szCs w:val="16"/>
        </w:rPr>
      </w:pPr>
      <w:r w:rsidRPr="0027795A">
        <w:rPr>
          <w:sz w:val="16"/>
          <w:szCs w:val="16"/>
        </w:rPr>
        <w:t xml:space="preserve">                        </w:t>
      </w:r>
      <w:r w:rsidR="0027795A">
        <w:rPr>
          <w:sz w:val="16"/>
          <w:szCs w:val="16"/>
        </w:rPr>
        <w:t xml:space="preserve">                        </w:t>
      </w:r>
      <w:r w:rsidRPr="0027795A">
        <w:rPr>
          <w:sz w:val="16"/>
          <w:szCs w:val="16"/>
        </w:rPr>
        <w:t xml:space="preserve">   (</w:t>
      </w:r>
      <w:r w:rsidR="0027795A" w:rsidRPr="0027795A">
        <w:rPr>
          <w:sz w:val="16"/>
          <w:szCs w:val="16"/>
        </w:rPr>
        <w:t>при наличии отклонений указывается, кем согласованы, № чертежей и дата согласования)</w:t>
      </w:r>
    </w:p>
    <w:p w14:paraId="43E732CC" w14:textId="77777777" w:rsidR="00AF20EA" w:rsidRDefault="00AF20EA">
      <w:pPr>
        <w:jc w:val="both"/>
        <w:rPr>
          <w:b/>
        </w:rPr>
      </w:pPr>
    </w:p>
    <w:p w14:paraId="179486F7" w14:textId="51C2B147" w:rsidR="0027795A" w:rsidRDefault="0027795A">
      <w:pPr>
        <w:jc w:val="both"/>
        <w:rPr>
          <w:u w:val="single"/>
        </w:rPr>
      </w:pPr>
      <w:r>
        <w:rPr>
          <w:b/>
        </w:rPr>
        <w:t>8</w:t>
      </w:r>
      <w:r>
        <w:t xml:space="preserve">. Даты: начала работ        - </w:t>
      </w:r>
      <w:r w:rsidR="00E51D6B">
        <w:t>«</w:t>
      </w:r>
      <w:r w:rsidR="002964F3" w:rsidRPr="002964F3">
        <w:rPr>
          <w:highlight w:val="yellow"/>
          <w:u w:val="single"/>
        </w:rPr>
        <w:t>06</w:t>
      </w:r>
      <w:r w:rsidR="004312A4">
        <w:t xml:space="preserve">» </w:t>
      </w:r>
      <w:r w:rsidR="002964F3" w:rsidRPr="002964F3">
        <w:rPr>
          <w:u w:val="single"/>
        </w:rPr>
        <w:t>апреля</w:t>
      </w:r>
      <w:r w:rsidR="00E165C3">
        <w:t xml:space="preserve"> </w:t>
      </w:r>
      <w:r w:rsidR="00E51D6B">
        <w:rPr>
          <w:u w:val="single"/>
        </w:rPr>
        <w:t>20</w:t>
      </w:r>
      <w:r w:rsidR="002964F3">
        <w:rPr>
          <w:u w:val="single"/>
        </w:rPr>
        <w:t xml:space="preserve">26 </w:t>
      </w:r>
      <w:r w:rsidR="00A82BAF">
        <w:rPr>
          <w:u w:val="single"/>
        </w:rPr>
        <w:t>г</w:t>
      </w:r>
      <w:r>
        <w:rPr>
          <w:u w:val="single"/>
        </w:rPr>
        <w:t>.</w:t>
      </w:r>
    </w:p>
    <w:p w14:paraId="380A76D1" w14:textId="0A76A69E" w:rsidR="00E51D6B" w:rsidRDefault="00BB2942" w:rsidP="00E51D6B">
      <w:pPr>
        <w:jc w:val="both"/>
        <w:rPr>
          <w:u w:val="single"/>
        </w:rPr>
      </w:pPr>
      <w:r>
        <w:t xml:space="preserve">              </w:t>
      </w:r>
      <w:r w:rsidR="002964F3">
        <w:t xml:space="preserve"> </w:t>
      </w:r>
      <w:r w:rsidR="0027795A">
        <w:t xml:space="preserve">окончания </w:t>
      </w:r>
      <w:r w:rsidR="004312A4">
        <w:t>работ -</w:t>
      </w:r>
      <w:r w:rsidR="00E51D6B">
        <w:t xml:space="preserve"> «</w:t>
      </w:r>
      <w:r w:rsidR="002964F3" w:rsidRPr="002964F3">
        <w:rPr>
          <w:highlight w:val="yellow"/>
          <w:u w:val="single"/>
        </w:rPr>
        <w:t>20</w:t>
      </w:r>
      <w:r w:rsidR="004312A4">
        <w:t xml:space="preserve">» </w:t>
      </w:r>
      <w:r w:rsidR="002964F3" w:rsidRPr="002964F3">
        <w:rPr>
          <w:u w:val="single"/>
        </w:rPr>
        <w:t>апреля</w:t>
      </w:r>
      <w:r w:rsidR="00E51D6B">
        <w:t xml:space="preserve"> </w:t>
      </w:r>
      <w:r w:rsidR="00B41CE4">
        <w:rPr>
          <w:u w:val="single"/>
        </w:rPr>
        <w:t>20</w:t>
      </w:r>
      <w:r w:rsidR="002964F3">
        <w:rPr>
          <w:u w:val="single"/>
        </w:rPr>
        <w:t>26</w:t>
      </w:r>
      <w:r w:rsidR="00E51D6B">
        <w:rPr>
          <w:u w:val="single"/>
        </w:rPr>
        <w:t xml:space="preserve"> г.</w:t>
      </w:r>
    </w:p>
    <w:p w14:paraId="047CF58A" w14:textId="77777777" w:rsidR="00AF20EA" w:rsidRDefault="00AF20EA">
      <w:pPr>
        <w:jc w:val="both"/>
        <w:rPr>
          <w:b/>
        </w:rPr>
      </w:pPr>
    </w:p>
    <w:p w14:paraId="48E458CB" w14:textId="77777777" w:rsidR="0027795A" w:rsidRPr="001630A6" w:rsidRDefault="0027795A">
      <w:pPr>
        <w:jc w:val="both"/>
      </w:pPr>
      <w:r>
        <w:rPr>
          <w:b/>
        </w:rPr>
        <w:t>9</w:t>
      </w:r>
      <w:r>
        <w:t>. Предъявленные конструкции (системы) выполнены в соответствии с проектно-сметной   документацией, строительными нормами и правилами, стандартами и считаются принятыми.</w:t>
      </w:r>
    </w:p>
    <w:p w14:paraId="7B2F3D48" w14:textId="77777777" w:rsidR="00041355" w:rsidRDefault="00041355">
      <w:pPr>
        <w:jc w:val="both"/>
        <w:rPr>
          <w:b/>
        </w:rPr>
      </w:pPr>
    </w:p>
    <w:p w14:paraId="5E4EF5AE" w14:textId="77777777" w:rsidR="0027795A" w:rsidRDefault="0027795A">
      <w:pPr>
        <w:jc w:val="both"/>
      </w:pPr>
      <w:r>
        <w:rPr>
          <w:b/>
        </w:rPr>
        <w:t>10</w:t>
      </w:r>
      <w:r>
        <w:t xml:space="preserve">. Стоимость работ </w:t>
      </w:r>
      <w:r w:rsidR="00332784">
        <w:t>в соответствии с Договором подряда</w:t>
      </w:r>
      <w:r>
        <w:t>:</w:t>
      </w:r>
    </w:p>
    <w:p w14:paraId="1633FE3D" w14:textId="4BF019E5" w:rsidR="0027795A" w:rsidRDefault="0027795A">
      <w:pPr>
        <w:jc w:val="both"/>
      </w:pPr>
      <w:r>
        <w:t xml:space="preserve">                                                          СМР   –  </w:t>
      </w:r>
      <w:r w:rsidR="00F67A72">
        <w:t xml:space="preserve"> </w:t>
      </w:r>
      <w:r w:rsidR="00804C8A">
        <w:tab/>
      </w:r>
      <w:r w:rsidR="00F67A72">
        <w:t xml:space="preserve"> </w:t>
      </w:r>
      <w:r w:rsidR="002964F3">
        <w:t>3 400 00</w:t>
      </w:r>
      <w:r w:rsidR="00804C8A">
        <w:t>0</w:t>
      </w:r>
      <w:r w:rsidR="00804C8A" w:rsidRPr="00660F57">
        <w:t>,</w:t>
      </w:r>
      <w:r w:rsidR="00804C8A">
        <w:t>0</w:t>
      </w:r>
      <w:r w:rsidR="00804C8A" w:rsidRPr="00660F57">
        <w:t>0 руб.,</w:t>
      </w:r>
    </w:p>
    <w:p w14:paraId="63AD1E75" w14:textId="64B2876C" w:rsidR="0027795A" w:rsidRDefault="0027795A">
      <w:pPr>
        <w:jc w:val="both"/>
      </w:pPr>
      <w:r>
        <w:t xml:space="preserve">                                                          НДС   –    </w:t>
      </w:r>
      <w:r w:rsidR="00804C8A">
        <w:tab/>
        <w:t xml:space="preserve"> </w:t>
      </w:r>
      <w:r w:rsidR="002964F3">
        <w:t>748 00</w:t>
      </w:r>
      <w:r w:rsidR="00804C8A">
        <w:t>0</w:t>
      </w:r>
      <w:r w:rsidR="00804C8A" w:rsidRPr="00660F57">
        <w:t>,</w:t>
      </w:r>
      <w:r w:rsidR="00804C8A">
        <w:t>0</w:t>
      </w:r>
      <w:r w:rsidR="00804C8A" w:rsidRPr="00660F57">
        <w:t>0 руб.,</w:t>
      </w:r>
    </w:p>
    <w:p w14:paraId="03766678" w14:textId="3576962B" w:rsidR="0027795A" w:rsidRDefault="0027795A">
      <w:pPr>
        <w:jc w:val="both"/>
      </w:pPr>
      <w:r>
        <w:t xml:space="preserve">                                 </w:t>
      </w:r>
      <w:r w:rsidR="00BB2942">
        <w:t xml:space="preserve">                         </w:t>
      </w:r>
      <w:proofErr w:type="gramStart"/>
      <w:r w:rsidR="004312A4">
        <w:t xml:space="preserve">Всего </w:t>
      </w:r>
      <w:r w:rsidR="004228E1">
        <w:t xml:space="preserve"> –</w:t>
      </w:r>
      <w:proofErr w:type="gramEnd"/>
      <w:r w:rsidR="00804C8A">
        <w:t xml:space="preserve">   </w:t>
      </w:r>
      <w:r w:rsidR="00804C8A">
        <w:tab/>
        <w:t xml:space="preserve"> </w:t>
      </w:r>
      <w:r w:rsidR="002964F3">
        <w:t>4 148 00</w:t>
      </w:r>
      <w:r w:rsidR="00804C8A">
        <w:t>0</w:t>
      </w:r>
      <w:r w:rsidR="00804C8A" w:rsidRPr="00660F57">
        <w:t>,</w:t>
      </w:r>
      <w:r w:rsidR="00804C8A">
        <w:t>0</w:t>
      </w:r>
      <w:r w:rsidR="00804C8A" w:rsidRPr="00660F57">
        <w:t>0 руб.,</w:t>
      </w:r>
    </w:p>
    <w:p w14:paraId="7045B5A6" w14:textId="77777777" w:rsidR="009A0FED" w:rsidRDefault="009A0FED">
      <w:pPr>
        <w:jc w:val="both"/>
      </w:pPr>
    </w:p>
    <w:p w14:paraId="3D569A04" w14:textId="77777777" w:rsidR="009A0FED" w:rsidRDefault="009A0FED">
      <w:pPr>
        <w:jc w:val="both"/>
      </w:pPr>
    </w:p>
    <w:p w14:paraId="3E5F56E8" w14:textId="77777777" w:rsidR="0027795A" w:rsidRDefault="0027795A">
      <w:pPr>
        <w:jc w:val="both"/>
      </w:pPr>
      <w:r>
        <w:t xml:space="preserve">      Фактическая стоимость работ</w:t>
      </w:r>
      <w:r w:rsidR="00332784" w:rsidRPr="00332784">
        <w:t xml:space="preserve"> </w:t>
      </w:r>
      <w:r w:rsidR="00332784">
        <w:t>по Договор</w:t>
      </w:r>
      <w:r w:rsidR="00833743">
        <w:t>у</w:t>
      </w:r>
      <w:r>
        <w:t>:</w:t>
      </w:r>
    </w:p>
    <w:p w14:paraId="239AA2AE" w14:textId="77777777" w:rsidR="002964F3" w:rsidRDefault="0027795A" w:rsidP="002964F3">
      <w:pPr>
        <w:jc w:val="both"/>
      </w:pPr>
      <w:r>
        <w:lastRenderedPageBreak/>
        <w:t xml:space="preserve">                                                          </w:t>
      </w:r>
      <w:r w:rsidR="002964F3">
        <w:t xml:space="preserve">СМР   –   </w:t>
      </w:r>
      <w:r w:rsidR="002964F3">
        <w:tab/>
        <w:t xml:space="preserve"> 3 400 000</w:t>
      </w:r>
      <w:r w:rsidR="002964F3" w:rsidRPr="00660F57">
        <w:t>,</w:t>
      </w:r>
      <w:r w:rsidR="002964F3">
        <w:t>0</w:t>
      </w:r>
      <w:r w:rsidR="002964F3" w:rsidRPr="00660F57">
        <w:t>0 руб.,</w:t>
      </w:r>
    </w:p>
    <w:p w14:paraId="7E5FB656" w14:textId="77777777" w:rsidR="002964F3" w:rsidRDefault="002964F3" w:rsidP="002964F3">
      <w:pPr>
        <w:jc w:val="both"/>
      </w:pPr>
      <w:r>
        <w:t xml:space="preserve">                                                          НДС   –    </w:t>
      </w:r>
      <w:r>
        <w:tab/>
        <w:t xml:space="preserve"> 748 000</w:t>
      </w:r>
      <w:r w:rsidRPr="00660F57">
        <w:t>,</w:t>
      </w:r>
      <w:r>
        <w:t>0</w:t>
      </w:r>
      <w:r w:rsidRPr="00660F57">
        <w:t>0 руб.,</w:t>
      </w:r>
    </w:p>
    <w:p w14:paraId="1CC1A723" w14:textId="6DCE4981" w:rsidR="00F432AA" w:rsidRDefault="002964F3" w:rsidP="002964F3">
      <w:pPr>
        <w:jc w:val="both"/>
      </w:pPr>
      <w:r>
        <w:t xml:space="preserve">                                                          </w:t>
      </w:r>
      <w:proofErr w:type="gramStart"/>
      <w:r>
        <w:t>Всего  –</w:t>
      </w:r>
      <w:proofErr w:type="gramEnd"/>
      <w:r>
        <w:t xml:space="preserve">   </w:t>
      </w:r>
      <w:r>
        <w:tab/>
        <w:t xml:space="preserve"> 4 148 000</w:t>
      </w:r>
      <w:r w:rsidRPr="00660F57">
        <w:t>,</w:t>
      </w:r>
      <w:r>
        <w:t>0</w:t>
      </w:r>
      <w:r w:rsidRPr="00660F57">
        <w:t>0 руб.,</w:t>
      </w:r>
      <w:r w:rsidR="00F67A72">
        <w:t xml:space="preserve">                                                                                          </w:t>
      </w:r>
      <w:r w:rsidR="009309DE">
        <w:t xml:space="preserve"> </w:t>
      </w:r>
      <w:r w:rsidR="00F67A72">
        <w:t xml:space="preserve">     </w:t>
      </w:r>
    </w:p>
    <w:p w14:paraId="4C35A715" w14:textId="77777777" w:rsidR="00804C8A" w:rsidRDefault="00804C8A" w:rsidP="004312A4">
      <w:pPr>
        <w:jc w:val="both"/>
      </w:pPr>
    </w:p>
    <w:p w14:paraId="4157A167" w14:textId="77777777" w:rsidR="00804C8A" w:rsidRPr="00323A5B" w:rsidRDefault="00B42136" w:rsidP="00804C8A">
      <w:pPr>
        <w:jc w:val="both"/>
      </w:pPr>
      <w:r>
        <w:t xml:space="preserve">       </w:t>
      </w:r>
      <w:r w:rsidR="00804C8A" w:rsidRPr="00323A5B">
        <w:t>в том числе по Объектам:</w:t>
      </w:r>
    </w:p>
    <w:p w14:paraId="59D7BEEA" w14:textId="5DEFB1D8" w:rsidR="00804C8A" w:rsidRPr="00323A5B" w:rsidRDefault="00804C8A" w:rsidP="00804C8A">
      <w:pPr>
        <w:ind w:left="1418"/>
        <w:jc w:val="both"/>
      </w:pPr>
      <w:r w:rsidRPr="00323A5B">
        <w:rPr>
          <w:b/>
        </w:rPr>
        <w:t xml:space="preserve">тит. </w:t>
      </w:r>
      <w:r w:rsidR="00323A5B" w:rsidRPr="00323A5B">
        <w:rPr>
          <w:b/>
          <w:u w:val="single"/>
        </w:rPr>
        <w:t>С2.9.3.2</w:t>
      </w:r>
      <w:r w:rsidR="00323A5B" w:rsidRPr="00323A5B">
        <w:rPr>
          <w:b/>
        </w:rPr>
        <w:t xml:space="preserve">   </w:t>
      </w:r>
      <w:r w:rsidRPr="00323A5B">
        <w:tab/>
      </w:r>
      <w:proofErr w:type="gramStart"/>
      <w:r w:rsidRPr="00323A5B">
        <w:t xml:space="preserve">СМР  </w:t>
      </w:r>
      <w:r w:rsidRPr="00323A5B">
        <w:tab/>
      </w:r>
      <w:proofErr w:type="gramEnd"/>
      <w:r w:rsidRPr="00323A5B">
        <w:tab/>
        <w:t xml:space="preserve"> –        </w:t>
      </w:r>
      <w:r w:rsidR="00323A5B" w:rsidRPr="00323A5B">
        <w:t>1 618 252</w:t>
      </w:r>
      <w:r w:rsidRPr="00323A5B">
        <w:t>,0</w:t>
      </w:r>
      <w:r w:rsidR="00323A5B" w:rsidRPr="00323A5B">
        <w:t>9</w:t>
      </w:r>
      <w:r w:rsidRPr="00323A5B">
        <w:t xml:space="preserve"> руб.,</w:t>
      </w:r>
    </w:p>
    <w:p w14:paraId="44C3F053" w14:textId="18D51813" w:rsidR="00804C8A" w:rsidRPr="00323A5B" w:rsidRDefault="00804C8A" w:rsidP="00804C8A">
      <w:pPr>
        <w:ind w:left="2836" w:firstLine="709"/>
        <w:jc w:val="both"/>
      </w:pPr>
      <w:r w:rsidRPr="00323A5B">
        <w:t>НДС</w:t>
      </w:r>
      <w:r w:rsidRPr="00323A5B">
        <w:tab/>
      </w:r>
      <w:r w:rsidRPr="00323A5B">
        <w:tab/>
        <w:t xml:space="preserve"> –        </w:t>
      </w:r>
      <w:r w:rsidR="00323A5B" w:rsidRPr="00323A5B">
        <w:t xml:space="preserve">356 </w:t>
      </w:r>
      <w:r w:rsidRPr="00323A5B">
        <w:t>0</w:t>
      </w:r>
      <w:r w:rsidR="00323A5B" w:rsidRPr="00323A5B">
        <w:t>15</w:t>
      </w:r>
      <w:r w:rsidRPr="00323A5B">
        <w:t>,</w:t>
      </w:r>
      <w:r w:rsidR="00323A5B" w:rsidRPr="00323A5B">
        <w:t>46</w:t>
      </w:r>
      <w:r w:rsidRPr="00323A5B">
        <w:t xml:space="preserve"> руб.,</w:t>
      </w:r>
    </w:p>
    <w:p w14:paraId="2BE76769" w14:textId="0DF37BAF" w:rsidR="00804C8A" w:rsidRPr="00323A5B" w:rsidRDefault="00804C8A" w:rsidP="00804C8A">
      <w:pPr>
        <w:ind w:left="2836" w:firstLine="709"/>
        <w:jc w:val="both"/>
      </w:pPr>
      <w:r w:rsidRPr="00323A5B">
        <w:t xml:space="preserve">Всего </w:t>
      </w:r>
      <w:r w:rsidRPr="00323A5B">
        <w:tab/>
      </w:r>
      <w:r w:rsidRPr="00323A5B">
        <w:tab/>
        <w:t xml:space="preserve"> – </w:t>
      </w:r>
      <w:r w:rsidRPr="00323A5B">
        <w:tab/>
      </w:r>
      <w:r w:rsidR="00323A5B" w:rsidRPr="00323A5B">
        <w:t>1 974 267</w:t>
      </w:r>
      <w:r w:rsidRPr="00323A5B">
        <w:t>,</w:t>
      </w:r>
      <w:r w:rsidR="00323A5B" w:rsidRPr="00323A5B">
        <w:t>55</w:t>
      </w:r>
      <w:r w:rsidRPr="00323A5B">
        <w:t xml:space="preserve"> руб.,</w:t>
      </w:r>
    </w:p>
    <w:p w14:paraId="6776F704" w14:textId="77777777" w:rsidR="00804C8A" w:rsidRPr="00323A5B" w:rsidRDefault="00804C8A" w:rsidP="00804C8A">
      <w:pPr>
        <w:ind w:left="1418"/>
        <w:jc w:val="both"/>
      </w:pPr>
    </w:p>
    <w:p w14:paraId="59EF466B" w14:textId="335142F4" w:rsidR="00804C8A" w:rsidRPr="00323A5B" w:rsidRDefault="00804C8A" w:rsidP="00804C8A">
      <w:pPr>
        <w:ind w:left="1418"/>
        <w:jc w:val="both"/>
      </w:pPr>
      <w:r w:rsidRPr="00323A5B">
        <w:rPr>
          <w:b/>
        </w:rPr>
        <w:t xml:space="preserve">тит. </w:t>
      </w:r>
      <w:r w:rsidR="00323A5B" w:rsidRPr="00323A5B">
        <w:rPr>
          <w:b/>
          <w:u w:val="single"/>
        </w:rPr>
        <w:t>С2.9.3.</w:t>
      </w:r>
      <w:r w:rsidR="00323A5B" w:rsidRPr="00323A5B">
        <w:rPr>
          <w:b/>
          <w:u w:val="single"/>
        </w:rPr>
        <w:t>5</w:t>
      </w:r>
      <w:r w:rsidRPr="00323A5B">
        <w:t xml:space="preserve"> </w:t>
      </w:r>
      <w:r w:rsidRPr="00323A5B">
        <w:tab/>
      </w:r>
      <w:r w:rsidR="00323A5B" w:rsidRPr="00323A5B">
        <w:t xml:space="preserve">            </w:t>
      </w:r>
      <w:r w:rsidRPr="00323A5B">
        <w:t xml:space="preserve">СМР </w:t>
      </w:r>
      <w:r w:rsidRPr="00323A5B">
        <w:tab/>
      </w:r>
      <w:r w:rsidRPr="00323A5B">
        <w:tab/>
        <w:t xml:space="preserve">– </w:t>
      </w:r>
      <w:r w:rsidRPr="00323A5B">
        <w:tab/>
      </w:r>
      <w:r w:rsidR="00323A5B" w:rsidRPr="00323A5B">
        <w:t>1 781 747</w:t>
      </w:r>
      <w:r w:rsidRPr="00323A5B">
        <w:t>,</w:t>
      </w:r>
      <w:r w:rsidR="00323A5B" w:rsidRPr="00323A5B">
        <w:t>91</w:t>
      </w:r>
      <w:r w:rsidRPr="00323A5B">
        <w:t xml:space="preserve"> руб.,</w:t>
      </w:r>
    </w:p>
    <w:p w14:paraId="4B6D5B46" w14:textId="6EBF072A" w:rsidR="00804C8A" w:rsidRPr="00323A5B" w:rsidRDefault="00804C8A" w:rsidP="00804C8A">
      <w:pPr>
        <w:suppressAutoHyphens w:val="0"/>
        <w:ind w:left="2836" w:firstLine="709"/>
        <w:jc w:val="both"/>
      </w:pPr>
      <w:r w:rsidRPr="00323A5B">
        <w:t>НДС</w:t>
      </w:r>
      <w:r w:rsidRPr="00323A5B">
        <w:tab/>
      </w:r>
      <w:r w:rsidRPr="00323A5B">
        <w:tab/>
      </w:r>
      <w:proofErr w:type="gramStart"/>
      <w:r w:rsidRPr="00323A5B">
        <w:t xml:space="preserve">–  </w:t>
      </w:r>
      <w:r w:rsidRPr="00323A5B">
        <w:tab/>
      </w:r>
      <w:proofErr w:type="gramEnd"/>
      <w:r w:rsidR="00323A5B" w:rsidRPr="00323A5B">
        <w:t>391 984</w:t>
      </w:r>
      <w:r w:rsidRPr="00323A5B">
        <w:t>,</w:t>
      </w:r>
      <w:r w:rsidR="00323A5B" w:rsidRPr="00323A5B">
        <w:t>54</w:t>
      </w:r>
      <w:r w:rsidRPr="00323A5B">
        <w:t xml:space="preserve"> руб.,</w:t>
      </w:r>
    </w:p>
    <w:p w14:paraId="3D53758E" w14:textId="21E9AC28" w:rsidR="00804C8A" w:rsidRPr="00660F57" w:rsidRDefault="00804C8A" w:rsidP="00804C8A">
      <w:pPr>
        <w:ind w:left="2836" w:firstLine="709"/>
        <w:jc w:val="both"/>
      </w:pPr>
      <w:r w:rsidRPr="00323A5B">
        <w:t xml:space="preserve">Всего </w:t>
      </w:r>
      <w:r w:rsidRPr="00323A5B">
        <w:tab/>
      </w:r>
      <w:r w:rsidRPr="00323A5B">
        <w:tab/>
        <w:t xml:space="preserve">– </w:t>
      </w:r>
      <w:r w:rsidRPr="00323A5B">
        <w:tab/>
      </w:r>
      <w:r w:rsidR="00323A5B" w:rsidRPr="00323A5B">
        <w:t>2 173 732</w:t>
      </w:r>
      <w:r w:rsidRPr="00323A5B">
        <w:t>,</w:t>
      </w:r>
      <w:r w:rsidR="00323A5B" w:rsidRPr="00323A5B">
        <w:t>45</w:t>
      </w:r>
      <w:r w:rsidRPr="00323A5B">
        <w:t xml:space="preserve"> руб.,</w:t>
      </w:r>
    </w:p>
    <w:p w14:paraId="45D19C5B" w14:textId="77777777" w:rsidR="00804C8A" w:rsidRPr="00660F57" w:rsidRDefault="00804C8A" w:rsidP="00804C8A">
      <w:pPr>
        <w:ind w:left="1418"/>
        <w:jc w:val="both"/>
      </w:pPr>
    </w:p>
    <w:p w14:paraId="1E7234A5" w14:textId="77777777" w:rsidR="00041355" w:rsidRPr="0006523E" w:rsidRDefault="00F432AA" w:rsidP="004312A4">
      <w:pPr>
        <w:jc w:val="both"/>
      </w:pPr>
      <w:r>
        <w:t>в</w:t>
      </w:r>
      <w:r w:rsidR="009309DE">
        <w:t xml:space="preserve"> соответствии с</w:t>
      </w:r>
      <w:r w:rsidR="003A54C6">
        <w:t>о сводным</w:t>
      </w:r>
      <w:r w:rsidR="000E2907">
        <w:t>и</w:t>
      </w:r>
      <w:r w:rsidR="009309DE">
        <w:t xml:space="preserve"> реестр</w:t>
      </w:r>
      <w:r w:rsidR="000E2907">
        <w:t>а</w:t>
      </w:r>
      <w:r w:rsidR="009309DE">
        <w:t>м</w:t>
      </w:r>
      <w:r w:rsidR="000E2907">
        <w:t>и</w:t>
      </w:r>
      <w:r w:rsidR="009309DE">
        <w:t xml:space="preserve"> актов </w:t>
      </w:r>
      <w:r w:rsidR="00DE70AD">
        <w:t>выполненных работ</w:t>
      </w:r>
      <w:r w:rsidR="00332784">
        <w:t xml:space="preserve"> по </w:t>
      </w:r>
      <w:r w:rsidR="004312A4">
        <w:t>Договор</w:t>
      </w:r>
      <w:r w:rsidR="00332784">
        <w:t>у</w:t>
      </w:r>
      <w:r w:rsidR="000E2907">
        <w:t xml:space="preserve"> и по Объектам</w:t>
      </w:r>
      <w:r w:rsidR="00DE70AD">
        <w:t xml:space="preserve"> по форме </w:t>
      </w:r>
      <w:r w:rsidR="009309DE">
        <w:t>КС-2</w:t>
      </w:r>
      <w:r w:rsidR="004312A4">
        <w:t xml:space="preserve"> и КС-3 </w:t>
      </w:r>
      <w:r w:rsidR="000E2907">
        <w:t>(п</w:t>
      </w:r>
      <w:r w:rsidR="00F67A72">
        <w:t xml:space="preserve">риложение № </w:t>
      </w:r>
      <w:r w:rsidR="00B264B7">
        <w:t>1</w:t>
      </w:r>
      <w:r w:rsidR="00F67A72">
        <w:t>).</w:t>
      </w:r>
    </w:p>
    <w:p w14:paraId="1E5A681F" w14:textId="77777777" w:rsidR="00D80017" w:rsidRDefault="00D80017">
      <w:pPr>
        <w:jc w:val="both"/>
        <w:rPr>
          <w:b/>
        </w:rPr>
      </w:pPr>
    </w:p>
    <w:p w14:paraId="0D59405C" w14:textId="77777777" w:rsidR="00D80017" w:rsidRDefault="00D80017">
      <w:pPr>
        <w:jc w:val="both"/>
        <w:rPr>
          <w:b/>
        </w:rPr>
      </w:pPr>
    </w:p>
    <w:p w14:paraId="3406CDC2" w14:textId="77777777" w:rsidR="00C211EB" w:rsidRDefault="0027795A">
      <w:pPr>
        <w:jc w:val="both"/>
      </w:pPr>
      <w:r>
        <w:rPr>
          <w:b/>
        </w:rPr>
        <w:t>11</w:t>
      </w:r>
      <w:r>
        <w:t>. Неотъемлемой составной частью настоящего акта является документация:</w:t>
      </w:r>
    </w:p>
    <w:p w14:paraId="04105822" w14:textId="77777777" w:rsidR="00332784" w:rsidRDefault="003A54C6" w:rsidP="00DD73A0">
      <w:pPr>
        <w:numPr>
          <w:ilvl w:val="0"/>
          <w:numId w:val="2"/>
        </w:numPr>
        <w:tabs>
          <w:tab w:val="left" w:pos="720"/>
        </w:tabs>
        <w:spacing w:line="360" w:lineRule="auto"/>
      </w:pPr>
      <w:r>
        <w:t>Сводны</w:t>
      </w:r>
      <w:r w:rsidR="000E2907">
        <w:t>е</w:t>
      </w:r>
      <w:r>
        <w:t xml:space="preserve"> р</w:t>
      </w:r>
      <w:r w:rsidR="0027795A">
        <w:t>еестр</w:t>
      </w:r>
      <w:r w:rsidR="000E2907">
        <w:t>ы</w:t>
      </w:r>
      <w:r w:rsidR="0027795A">
        <w:t xml:space="preserve"> актов </w:t>
      </w:r>
      <w:r w:rsidR="00F67A72">
        <w:t>выполненных работ по форме №</w:t>
      </w:r>
      <w:r w:rsidR="004B7EF6">
        <w:t xml:space="preserve"> </w:t>
      </w:r>
      <w:r w:rsidR="0027795A">
        <w:t xml:space="preserve">КС-2 и </w:t>
      </w:r>
      <w:r w:rsidR="000E2907">
        <w:t xml:space="preserve">справок по форме </w:t>
      </w:r>
      <w:r w:rsidR="00F67A72">
        <w:t>№</w:t>
      </w:r>
      <w:r w:rsidR="004B7EF6">
        <w:t xml:space="preserve"> </w:t>
      </w:r>
      <w:r w:rsidR="0027795A">
        <w:t>КС-3</w:t>
      </w:r>
      <w:r w:rsidR="000E2907">
        <w:t xml:space="preserve"> </w:t>
      </w:r>
      <w:r w:rsidR="00B871FD">
        <w:br/>
      </w:r>
      <w:r w:rsidR="000E2907">
        <w:t>по договору и по Объектам</w:t>
      </w:r>
      <w:r w:rsidR="0027795A">
        <w:t xml:space="preserve"> </w:t>
      </w:r>
      <w:r w:rsidR="00F67A72">
        <w:t xml:space="preserve">на </w:t>
      </w:r>
      <w:r w:rsidR="000E2907">
        <w:t>__________________________________</w:t>
      </w:r>
      <w:r w:rsidR="00E51D6B">
        <w:t>____</w:t>
      </w:r>
      <w:r w:rsidR="00B871FD">
        <w:t>____</w:t>
      </w:r>
      <w:r w:rsidR="00E51D6B">
        <w:t>___</w:t>
      </w:r>
      <w:r w:rsidR="00F67A72">
        <w:t xml:space="preserve"> листах</w:t>
      </w:r>
      <w:r w:rsidR="00423DA8">
        <w:t>;</w:t>
      </w:r>
    </w:p>
    <w:p w14:paraId="0211BCDD" w14:textId="77777777" w:rsidR="00B264B7" w:rsidRDefault="00332784" w:rsidP="00DD73A0">
      <w:pPr>
        <w:numPr>
          <w:ilvl w:val="0"/>
          <w:numId w:val="2"/>
        </w:numPr>
        <w:tabs>
          <w:tab w:val="left" w:pos="720"/>
        </w:tabs>
        <w:spacing w:line="360" w:lineRule="auto"/>
      </w:pPr>
      <w:r>
        <w:t xml:space="preserve">Реестр исполнительной документации по </w:t>
      </w:r>
      <w:r w:rsidR="00833743">
        <w:t>Договор</w:t>
      </w:r>
      <w:r>
        <w:t>у на __________________</w:t>
      </w:r>
      <w:r w:rsidR="00B871FD">
        <w:t>____</w:t>
      </w:r>
      <w:r>
        <w:t>___листах</w:t>
      </w:r>
      <w:r w:rsidR="00423DA8">
        <w:t>;</w:t>
      </w:r>
    </w:p>
    <w:p w14:paraId="7D8719B6" w14:textId="77777777" w:rsidR="00B264B7" w:rsidRDefault="00B264B7" w:rsidP="00DD73A0">
      <w:pPr>
        <w:numPr>
          <w:ilvl w:val="0"/>
          <w:numId w:val="2"/>
        </w:numPr>
        <w:spacing w:line="360" w:lineRule="auto"/>
      </w:pPr>
      <w:r w:rsidRPr="00B264B7">
        <w:t xml:space="preserve">Акт </w:t>
      </w:r>
      <w:r w:rsidR="00BC60ED">
        <w:t>приема-передачи</w:t>
      </w:r>
      <w:r w:rsidRPr="00B264B7">
        <w:t xml:space="preserve"> исполни</w:t>
      </w:r>
      <w:r>
        <w:t>тельной докум</w:t>
      </w:r>
      <w:r w:rsidR="00BC60ED">
        <w:t xml:space="preserve">ентации по </w:t>
      </w:r>
      <w:r w:rsidR="004312A4">
        <w:t>Договор</w:t>
      </w:r>
      <w:r w:rsidR="00BC60ED">
        <w:t>у на ____</w:t>
      </w:r>
      <w:r w:rsidR="00B871FD">
        <w:t>___</w:t>
      </w:r>
      <w:r w:rsidR="00BC60ED">
        <w:t>__</w:t>
      </w:r>
      <w:r w:rsidR="00B871FD">
        <w:t>__</w:t>
      </w:r>
      <w:r w:rsidR="00BC60ED">
        <w:t>_</w:t>
      </w:r>
      <w:r>
        <w:t>листах</w:t>
      </w:r>
      <w:r w:rsidR="00423DA8">
        <w:t>;</w:t>
      </w:r>
    </w:p>
    <w:p w14:paraId="42F25A7F" w14:textId="77777777" w:rsidR="00B264B7" w:rsidRDefault="00BC60ED" w:rsidP="00DD73A0">
      <w:pPr>
        <w:numPr>
          <w:ilvl w:val="0"/>
          <w:numId w:val="2"/>
        </w:numPr>
        <w:spacing w:line="360" w:lineRule="auto"/>
      </w:pPr>
      <w:r>
        <w:t>Акт приемки</w:t>
      </w:r>
      <w:r w:rsidR="00B264B7" w:rsidRPr="00B264B7">
        <w:t xml:space="preserve"> строительной площадки </w:t>
      </w:r>
      <w:r>
        <w:t xml:space="preserve">на </w:t>
      </w:r>
      <w:r w:rsidR="000E2907">
        <w:t>_________</w:t>
      </w:r>
      <w:r>
        <w:t>__________________</w:t>
      </w:r>
      <w:r w:rsidR="00B871FD">
        <w:t>____</w:t>
      </w:r>
      <w:r>
        <w:t>______</w:t>
      </w:r>
      <w:r w:rsidR="00B264B7">
        <w:t>листах</w:t>
      </w:r>
      <w:r w:rsidR="00423DA8">
        <w:t>.</w:t>
      </w:r>
    </w:p>
    <w:p w14:paraId="6686A2F6" w14:textId="77777777" w:rsidR="00756374" w:rsidRDefault="004C62F2" w:rsidP="00B264B7">
      <w:pPr>
        <w:jc w:val="both"/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 </w:t>
      </w:r>
      <w:r w:rsidR="00756374">
        <w:t xml:space="preserve"> </w:t>
      </w:r>
    </w:p>
    <w:p w14:paraId="562695A0" w14:textId="77777777" w:rsidR="00756374" w:rsidRDefault="00756374" w:rsidP="00756374">
      <w:pPr>
        <w:jc w:val="both"/>
      </w:pPr>
    </w:p>
    <w:p w14:paraId="2147084C" w14:textId="77777777" w:rsidR="00B41CE4" w:rsidRDefault="00B41CE4" w:rsidP="00756374">
      <w:pPr>
        <w:jc w:val="both"/>
      </w:pPr>
    </w:p>
    <w:p w14:paraId="3D161809" w14:textId="25B37BF4" w:rsidR="00756374" w:rsidRPr="00380B20" w:rsidRDefault="00450EE7" w:rsidP="00756374">
      <w:pPr>
        <w:jc w:val="both"/>
      </w:pPr>
      <w:r>
        <w:t xml:space="preserve">  </w:t>
      </w:r>
      <w:r w:rsidR="00F96F81">
        <w:t xml:space="preserve"> Работы сдал Подрядчик</w:t>
      </w:r>
      <w:r w:rsidR="00804C8A">
        <w:t xml:space="preserve"> </w:t>
      </w:r>
      <w:r w:rsidR="00DD73A0" w:rsidRPr="00DD73A0">
        <w:t xml:space="preserve">ООО «Гранд </w:t>
      </w:r>
      <w:proofErr w:type="spellStart"/>
      <w:r w:rsidR="00DD73A0" w:rsidRPr="00DD73A0">
        <w:t>Вэй</w:t>
      </w:r>
      <w:proofErr w:type="spellEnd"/>
      <w:r w:rsidR="00DD73A0" w:rsidRPr="00DD73A0">
        <w:t>»</w:t>
      </w:r>
    </w:p>
    <w:p w14:paraId="13A4F59A" w14:textId="483E7CBF" w:rsidR="00B264B7" w:rsidRPr="00AE6881" w:rsidRDefault="00450EE7" w:rsidP="00756374">
      <w:pPr>
        <w:tabs>
          <w:tab w:val="left" w:pos="7088"/>
        </w:tabs>
        <w:jc w:val="both"/>
      </w:pPr>
      <w:r w:rsidRPr="00AE6881">
        <w:t xml:space="preserve">  </w:t>
      </w:r>
      <w:r w:rsidR="00756374" w:rsidRPr="00AE6881">
        <w:t xml:space="preserve"> </w:t>
      </w:r>
      <w:r w:rsidR="00DD73A0" w:rsidRPr="00DA5F87">
        <w:rPr>
          <w:u w:val="single"/>
        </w:rPr>
        <w:t>Генеральный директор</w:t>
      </w:r>
      <w:r w:rsidR="00DD73A0" w:rsidRPr="00AE6881">
        <w:t xml:space="preserve"> </w:t>
      </w:r>
      <w:r w:rsidR="00EC29AF" w:rsidRPr="00AE6881">
        <w:t>_________________________________________________</w:t>
      </w:r>
      <w:r w:rsidR="00E51D6B" w:rsidRPr="00AE6881">
        <w:t>_______</w:t>
      </w:r>
      <w:r w:rsidR="00DD73A0">
        <w:t>________</w:t>
      </w:r>
    </w:p>
    <w:p w14:paraId="3A6ED0BD" w14:textId="77777777" w:rsidR="00756374" w:rsidRDefault="00756374" w:rsidP="00756374">
      <w:pPr>
        <w:tabs>
          <w:tab w:val="left" w:pos="6379"/>
        </w:tabs>
        <w:jc w:val="both"/>
        <w:rPr>
          <w:sz w:val="20"/>
          <w:szCs w:val="20"/>
        </w:rPr>
      </w:pPr>
      <w:r>
        <w:t xml:space="preserve">   </w:t>
      </w:r>
      <w:r w:rsidR="00EC29AF">
        <w:t xml:space="preserve">  </w:t>
      </w:r>
      <w:r>
        <w:t xml:space="preserve"> </w:t>
      </w:r>
      <w:r w:rsidR="004312A4">
        <w:rPr>
          <w:sz w:val="20"/>
          <w:szCs w:val="20"/>
        </w:rPr>
        <w:t>(должность)</w:t>
      </w:r>
      <w:r w:rsidR="004312A4">
        <w:rPr>
          <w:sz w:val="20"/>
          <w:szCs w:val="20"/>
        </w:rPr>
        <w:tab/>
      </w:r>
      <w:r w:rsidR="004312A4">
        <w:rPr>
          <w:sz w:val="20"/>
          <w:szCs w:val="20"/>
        </w:rPr>
        <w:tab/>
        <w:t>(подпись)</w:t>
      </w:r>
      <w:r w:rsidR="004312A4">
        <w:rPr>
          <w:sz w:val="20"/>
          <w:szCs w:val="20"/>
        </w:rPr>
        <w:tab/>
      </w:r>
      <w:r>
        <w:rPr>
          <w:sz w:val="20"/>
          <w:szCs w:val="20"/>
        </w:rPr>
        <w:t xml:space="preserve">(расшифровка подписи) </w:t>
      </w:r>
    </w:p>
    <w:p w14:paraId="484ABA8D" w14:textId="77777777" w:rsidR="00FD4C13" w:rsidRPr="00380B20" w:rsidRDefault="00FD4C13" w:rsidP="00756374">
      <w:pPr>
        <w:tabs>
          <w:tab w:val="left" w:pos="6379"/>
        </w:tabs>
        <w:jc w:val="both"/>
        <w:rPr>
          <w:sz w:val="20"/>
          <w:szCs w:val="20"/>
        </w:rPr>
      </w:pPr>
    </w:p>
    <w:p w14:paraId="75E38F88" w14:textId="77777777" w:rsidR="00756374" w:rsidRDefault="00756374" w:rsidP="00756374">
      <w:pPr>
        <w:jc w:val="both"/>
      </w:pPr>
    </w:p>
    <w:p w14:paraId="36064C38" w14:textId="77777777" w:rsidR="00B41CE4" w:rsidRDefault="00B41CE4" w:rsidP="00756374">
      <w:pPr>
        <w:jc w:val="both"/>
      </w:pPr>
    </w:p>
    <w:p w14:paraId="30A0B9D9" w14:textId="77777777" w:rsidR="00DD73A0" w:rsidRDefault="00450EE7" w:rsidP="00DD73A0">
      <w:pPr>
        <w:jc w:val="both"/>
      </w:pPr>
      <w:r>
        <w:t xml:space="preserve">   </w:t>
      </w:r>
      <w:r w:rsidR="00756374">
        <w:t xml:space="preserve">Работы принял </w:t>
      </w:r>
      <w:r w:rsidR="009A0FED">
        <w:t>Заказчик</w:t>
      </w:r>
      <w:r w:rsidR="00756374">
        <w:t xml:space="preserve"> ООО «</w:t>
      </w:r>
      <w:r w:rsidR="00E857FA">
        <w:t>ОТЭКО-Портсервис</w:t>
      </w:r>
      <w:r w:rsidR="00756374">
        <w:t>»</w:t>
      </w:r>
    </w:p>
    <w:p w14:paraId="5ADCB379" w14:textId="3DE7556E" w:rsidR="00756374" w:rsidRPr="00DD73A0" w:rsidRDefault="00DD73A0" w:rsidP="00DD73A0">
      <w:pPr>
        <w:jc w:val="both"/>
      </w:pPr>
      <w:r w:rsidRPr="00DD73A0">
        <w:t xml:space="preserve">   </w:t>
      </w:r>
      <w:r w:rsidR="004312A4" w:rsidRPr="00DA5F87">
        <w:rPr>
          <w:u w:val="single"/>
        </w:rPr>
        <w:t>Генеральный директор</w:t>
      </w:r>
      <w:r w:rsidR="00756374" w:rsidRPr="00DA5F87">
        <w:rPr>
          <w:u w:val="single"/>
        </w:rPr>
        <w:t xml:space="preserve">                                                                   </w:t>
      </w:r>
      <w:r w:rsidR="00AE6881" w:rsidRPr="00DA5F87">
        <w:rPr>
          <w:u w:val="single"/>
        </w:rPr>
        <w:tab/>
      </w:r>
      <w:r w:rsidR="00AE6881" w:rsidRPr="00DA5F87">
        <w:rPr>
          <w:u w:val="single"/>
        </w:rPr>
        <w:tab/>
      </w:r>
      <w:r w:rsidR="00AE6881" w:rsidRPr="00DA5F87">
        <w:rPr>
          <w:u w:val="single"/>
        </w:rPr>
        <w:tab/>
      </w:r>
      <w:r w:rsidR="00756374" w:rsidRPr="00DA5F87">
        <w:rPr>
          <w:u w:val="single"/>
        </w:rPr>
        <w:t xml:space="preserve">        </w:t>
      </w:r>
      <w:r w:rsidR="00CE201E">
        <w:rPr>
          <w:u w:val="single"/>
        </w:rPr>
        <w:t>___________</w:t>
      </w:r>
    </w:p>
    <w:p w14:paraId="5FDE15D4" w14:textId="77777777" w:rsidR="00756374" w:rsidRDefault="00756374" w:rsidP="00756374">
      <w:pPr>
        <w:jc w:val="both"/>
        <w:rPr>
          <w:sz w:val="20"/>
          <w:szCs w:val="20"/>
        </w:rPr>
      </w:pPr>
      <w:r>
        <w:t xml:space="preserve">      </w:t>
      </w:r>
      <w:r>
        <w:rPr>
          <w:sz w:val="20"/>
          <w:szCs w:val="20"/>
        </w:rPr>
        <w:t>(должность)</w:t>
      </w:r>
      <w:r w:rsidR="004312A4">
        <w:tab/>
      </w:r>
      <w:r w:rsidR="004312A4">
        <w:tab/>
      </w:r>
      <w:r w:rsidR="004312A4">
        <w:tab/>
      </w:r>
      <w:r w:rsidR="004312A4">
        <w:tab/>
      </w:r>
      <w:r w:rsidR="004312A4">
        <w:tab/>
      </w:r>
      <w:r w:rsidR="004312A4">
        <w:tab/>
      </w:r>
      <w:r w:rsidR="004312A4">
        <w:tab/>
      </w:r>
      <w:r w:rsidR="004312A4">
        <w:tab/>
      </w:r>
      <w:r>
        <w:rPr>
          <w:sz w:val="20"/>
          <w:szCs w:val="20"/>
        </w:rPr>
        <w:t>(подпись)</w:t>
      </w:r>
      <w:r w:rsidR="004312A4">
        <w:rPr>
          <w:sz w:val="20"/>
          <w:szCs w:val="20"/>
        </w:rPr>
        <w:tab/>
      </w:r>
      <w:r>
        <w:rPr>
          <w:sz w:val="20"/>
          <w:szCs w:val="20"/>
        </w:rPr>
        <w:t xml:space="preserve">(расшифровка подписи) </w:t>
      </w:r>
    </w:p>
    <w:p w14:paraId="65F83CEE" w14:textId="77777777" w:rsidR="00B42136" w:rsidRDefault="00B42136" w:rsidP="00756374">
      <w:pPr>
        <w:jc w:val="both"/>
        <w:rPr>
          <w:sz w:val="20"/>
          <w:szCs w:val="20"/>
        </w:rPr>
      </w:pPr>
    </w:p>
    <w:p w14:paraId="7F466B45" w14:textId="77777777" w:rsidR="00B42136" w:rsidRDefault="00B42136" w:rsidP="00756374">
      <w:pPr>
        <w:jc w:val="both"/>
        <w:rPr>
          <w:sz w:val="20"/>
          <w:szCs w:val="20"/>
        </w:rPr>
      </w:pPr>
    </w:p>
    <w:p w14:paraId="4B8E3D16" w14:textId="77777777" w:rsidR="00B42136" w:rsidRDefault="00B42136" w:rsidP="00756374">
      <w:pPr>
        <w:jc w:val="both"/>
        <w:rPr>
          <w:sz w:val="20"/>
          <w:szCs w:val="20"/>
        </w:rPr>
      </w:pPr>
    </w:p>
    <w:p w14:paraId="4A7C54FB" w14:textId="77777777" w:rsidR="00AF20EA" w:rsidRDefault="00AF20EA" w:rsidP="004C62F2">
      <w:pPr>
        <w:rPr>
          <w:b/>
          <w:bCs/>
          <w:sz w:val="28"/>
          <w:szCs w:val="28"/>
        </w:rPr>
      </w:pPr>
    </w:p>
    <w:sectPr w:rsidR="00AF20EA" w:rsidSect="009E1839">
      <w:footnotePr>
        <w:pos w:val="beneathText"/>
      </w:footnotePr>
      <w:pgSz w:w="11905" w:h="16837"/>
      <w:pgMar w:top="1533" w:right="423" w:bottom="99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18741" w14:textId="77777777" w:rsidR="00D81063" w:rsidRDefault="00D81063" w:rsidP="00787066">
      <w:r>
        <w:separator/>
      </w:r>
    </w:p>
  </w:endnote>
  <w:endnote w:type="continuationSeparator" w:id="0">
    <w:p w14:paraId="27B6FF46" w14:textId="77777777" w:rsidR="00D81063" w:rsidRDefault="00D81063" w:rsidP="0078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1F339" w14:textId="77777777" w:rsidR="00D81063" w:rsidRDefault="00D81063" w:rsidP="00787066">
      <w:r>
        <w:separator/>
      </w:r>
    </w:p>
  </w:footnote>
  <w:footnote w:type="continuationSeparator" w:id="0">
    <w:p w14:paraId="6F2AE026" w14:textId="77777777" w:rsidR="00D81063" w:rsidRDefault="00D81063" w:rsidP="00787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178663A"/>
    <w:multiLevelType w:val="multilevel"/>
    <w:tmpl w:val="014AAB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456727D"/>
    <w:multiLevelType w:val="hybridMultilevel"/>
    <w:tmpl w:val="77F21278"/>
    <w:lvl w:ilvl="0" w:tplc="046291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1780F"/>
    <w:multiLevelType w:val="hybridMultilevel"/>
    <w:tmpl w:val="30045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5D3FA1"/>
    <w:multiLevelType w:val="hybridMultilevel"/>
    <w:tmpl w:val="19F42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C717A9"/>
    <w:multiLevelType w:val="hybridMultilevel"/>
    <w:tmpl w:val="A6081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F317C"/>
    <w:multiLevelType w:val="hybridMultilevel"/>
    <w:tmpl w:val="5F4EC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13F17"/>
    <w:multiLevelType w:val="hybridMultilevel"/>
    <w:tmpl w:val="6E0A0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9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264"/>
    <w:rsid w:val="000000AE"/>
    <w:rsid w:val="0000110E"/>
    <w:rsid w:val="0002569C"/>
    <w:rsid w:val="00041355"/>
    <w:rsid w:val="0004334D"/>
    <w:rsid w:val="0006523E"/>
    <w:rsid w:val="00074378"/>
    <w:rsid w:val="00083075"/>
    <w:rsid w:val="00090759"/>
    <w:rsid w:val="000A7325"/>
    <w:rsid w:val="000C18F7"/>
    <w:rsid w:val="000C3693"/>
    <w:rsid w:val="000E2907"/>
    <w:rsid w:val="0010765A"/>
    <w:rsid w:val="00153A3C"/>
    <w:rsid w:val="001546EF"/>
    <w:rsid w:val="00156168"/>
    <w:rsid w:val="001630A6"/>
    <w:rsid w:val="00163313"/>
    <w:rsid w:val="001902D5"/>
    <w:rsid w:val="00195D19"/>
    <w:rsid w:val="001A082B"/>
    <w:rsid w:val="001B66B9"/>
    <w:rsid w:val="001B7BAD"/>
    <w:rsid w:val="001E0FF5"/>
    <w:rsid w:val="001E1E50"/>
    <w:rsid w:val="001E412C"/>
    <w:rsid w:val="0020385D"/>
    <w:rsid w:val="00216CCE"/>
    <w:rsid w:val="00224A20"/>
    <w:rsid w:val="00236686"/>
    <w:rsid w:val="00237EC2"/>
    <w:rsid w:val="002412AE"/>
    <w:rsid w:val="00251069"/>
    <w:rsid w:val="002520AA"/>
    <w:rsid w:val="00262CB7"/>
    <w:rsid w:val="00270D6A"/>
    <w:rsid w:val="00272FCC"/>
    <w:rsid w:val="0027795A"/>
    <w:rsid w:val="00287B58"/>
    <w:rsid w:val="002964F3"/>
    <w:rsid w:val="002A2A2E"/>
    <w:rsid w:val="002B74F4"/>
    <w:rsid w:val="002C6691"/>
    <w:rsid w:val="002D0F61"/>
    <w:rsid w:val="002D4D57"/>
    <w:rsid w:val="002F736D"/>
    <w:rsid w:val="003019B3"/>
    <w:rsid w:val="003118D8"/>
    <w:rsid w:val="00322EBA"/>
    <w:rsid w:val="00323A5B"/>
    <w:rsid w:val="00332784"/>
    <w:rsid w:val="00333304"/>
    <w:rsid w:val="0035689A"/>
    <w:rsid w:val="003656AE"/>
    <w:rsid w:val="00371649"/>
    <w:rsid w:val="00380B20"/>
    <w:rsid w:val="00386717"/>
    <w:rsid w:val="003A13E5"/>
    <w:rsid w:val="003A54C6"/>
    <w:rsid w:val="003B14AB"/>
    <w:rsid w:val="003B4B89"/>
    <w:rsid w:val="003D0C0B"/>
    <w:rsid w:val="003D529E"/>
    <w:rsid w:val="003D53E0"/>
    <w:rsid w:val="003D5D88"/>
    <w:rsid w:val="003F2C64"/>
    <w:rsid w:val="00421065"/>
    <w:rsid w:val="004228E1"/>
    <w:rsid w:val="004234E7"/>
    <w:rsid w:val="00423DA8"/>
    <w:rsid w:val="00430F30"/>
    <w:rsid w:val="004312A4"/>
    <w:rsid w:val="00436786"/>
    <w:rsid w:val="00443664"/>
    <w:rsid w:val="00450EE7"/>
    <w:rsid w:val="004573EB"/>
    <w:rsid w:val="00480951"/>
    <w:rsid w:val="004A0AF1"/>
    <w:rsid w:val="004A0C41"/>
    <w:rsid w:val="004A591C"/>
    <w:rsid w:val="004B7EF6"/>
    <w:rsid w:val="004C5C45"/>
    <w:rsid w:val="004C5C5B"/>
    <w:rsid w:val="004C62F2"/>
    <w:rsid w:val="00504F18"/>
    <w:rsid w:val="00506478"/>
    <w:rsid w:val="00514193"/>
    <w:rsid w:val="00533E1D"/>
    <w:rsid w:val="005376A1"/>
    <w:rsid w:val="005543B2"/>
    <w:rsid w:val="005672CA"/>
    <w:rsid w:val="00587EB7"/>
    <w:rsid w:val="00591D68"/>
    <w:rsid w:val="00594D2F"/>
    <w:rsid w:val="005B672A"/>
    <w:rsid w:val="005C55EE"/>
    <w:rsid w:val="005D47BA"/>
    <w:rsid w:val="005E6F1A"/>
    <w:rsid w:val="00601FC8"/>
    <w:rsid w:val="006275E0"/>
    <w:rsid w:val="00635FDD"/>
    <w:rsid w:val="00643D89"/>
    <w:rsid w:val="00645383"/>
    <w:rsid w:val="006541B9"/>
    <w:rsid w:val="00666596"/>
    <w:rsid w:val="00666ECF"/>
    <w:rsid w:val="00675E71"/>
    <w:rsid w:val="0068188C"/>
    <w:rsid w:val="006837E8"/>
    <w:rsid w:val="006876F4"/>
    <w:rsid w:val="006B20CE"/>
    <w:rsid w:val="006D3D10"/>
    <w:rsid w:val="006D4D17"/>
    <w:rsid w:val="006E2829"/>
    <w:rsid w:val="006E718F"/>
    <w:rsid w:val="006E72CC"/>
    <w:rsid w:val="00703D88"/>
    <w:rsid w:val="007141D9"/>
    <w:rsid w:val="00723B52"/>
    <w:rsid w:val="00723F8A"/>
    <w:rsid w:val="00724332"/>
    <w:rsid w:val="00754C1A"/>
    <w:rsid w:val="00754FA4"/>
    <w:rsid w:val="00756374"/>
    <w:rsid w:val="00761C7F"/>
    <w:rsid w:val="00773310"/>
    <w:rsid w:val="00775A88"/>
    <w:rsid w:val="007774FF"/>
    <w:rsid w:val="00787066"/>
    <w:rsid w:val="00787329"/>
    <w:rsid w:val="007A38F2"/>
    <w:rsid w:val="007A5FDA"/>
    <w:rsid w:val="00804C8A"/>
    <w:rsid w:val="00806503"/>
    <w:rsid w:val="008077F3"/>
    <w:rsid w:val="00820ECB"/>
    <w:rsid w:val="00825633"/>
    <w:rsid w:val="00827BCC"/>
    <w:rsid w:val="00833743"/>
    <w:rsid w:val="0084404C"/>
    <w:rsid w:val="00844388"/>
    <w:rsid w:val="00875087"/>
    <w:rsid w:val="00880434"/>
    <w:rsid w:val="008819CF"/>
    <w:rsid w:val="00883EB8"/>
    <w:rsid w:val="00890E46"/>
    <w:rsid w:val="008C4175"/>
    <w:rsid w:val="008D1455"/>
    <w:rsid w:val="00905A95"/>
    <w:rsid w:val="00921F0C"/>
    <w:rsid w:val="009235C5"/>
    <w:rsid w:val="009309DE"/>
    <w:rsid w:val="00961A03"/>
    <w:rsid w:val="009711B5"/>
    <w:rsid w:val="0097489E"/>
    <w:rsid w:val="00994539"/>
    <w:rsid w:val="009962DC"/>
    <w:rsid w:val="009A0FED"/>
    <w:rsid w:val="009D47E6"/>
    <w:rsid w:val="009E1839"/>
    <w:rsid w:val="009E7997"/>
    <w:rsid w:val="00A36EAC"/>
    <w:rsid w:val="00A61F05"/>
    <w:rsid w:val="00A82BAF"/>
    <w:rsid w:val="00A90157"/>
    <w:rsid w:val="00A960DB"/>
    <w:rsid w:val="00AE6881"/>
    <w:rsid w:val="00AF20EA"/>
    <w:rsid w:val="00B05907"/>
    <w:rsid w:val="00B22B4B"/>
    <w:rsid w:val="00B264B7"/>
    <w:rsid w:val="00B31B54"/>
    <w:rsid w:val="00B413E0"/>
    <w:rsid w:val="00B41CE4"/>
    <w:rsid w:val="00B42136"/>
    <w:rsid w:val="00B465C2"/>
    <w:rsid w:val="00B474F8"/>
    <w:rsid w:val="00B71392"/>
    <w:rsid w:val="00B8701B"/>
    <w:rsid w:val="00B871FD"/>
    <w:rsid w:val="00B87353"/>
    <w:rsid w:val="00BA2B24"/>
    <w:rsid w:val="00BA3116"/>
    <w:rsid w:val="00BB2942"/>
    <w:rsid w:val="00BC60ED"/>
    <w:rsid w:val="00BD05B1"/>
    <w:rsid w:val="00BD433A"/>
    <w:rsid w:val="00BE6606"/>
    <w:rsid w:val="00C211EB"/>
    <w:rsid w:val="00C25394"/>
    <w:rsid w:val="00C2593D"/>
    <w:rsid w:val="00C331E7"/>
    <w:rsid w:val="00C37573"/>
    <w:rsid w:val="00C4364F"/>
    <w:rsid w:val="00C70568"/>
    <w:rsid w:val="00CA63A8"/>
    <w:rsid w:val="00CB0852"/>
    <w:rsid w:val="00CC2FD2"/>
    <w:rsid w:val="00CC449F"/>
    <w:rsid w:val="00CC6C97"/>
    <w:rsid w:val="00CD1FBA"/>
    <w:rsid w:val="00CD642F"/>
    <w:rsid w:val="00CE201E"/>
    <w:rsid w:val="00CE440B"/>
    <w:rsid w:val="00CF1910"/>
    <w:rsid w:val="00D03187"/>
    <w:rsid w:val="00D16B26"/>
    <w:rsid w:val="00D20727"/>
    <w:rsid w:val="00D26685"/>
    <w:rsid w:val="00D33917"/>
    <w:rsid w:val="00D4776C"/>
    <w:rsid w:val="00D53264"/>
    <w:rsid w:val="00D6427E"/>
    <w:rsid w:val="00D71D21"/>
    <w:rsid w:val="00D71EAF"/>
    <w:rsid w:val="00D80017"/>
    <w:rsid w:val="00D81063"/>
    <w:rsid w:val="00D82686"/>
    <w:rsid w:val="00D8353F"/>
    <w:rsid w:val="00DA5F87"/>
    <w:rsid w:val="00DB27BA"/>
    <w:rsid w:val="00DC157E"/>
    <w:rsid w:val="00DD73A0"/>
    <w:rsid w:val="00DE0F5D"/>
    <w:rsid w:val="00DE4F0D"/>
    <w:rsid w:val="00DE6F37"/>
    <w:rsid w:val="00DE70AD"/>
    <w:rsid w:val="00E12209"/>
    <w:rsid w:val="00E165C3"/>
    <w:rsid w:val="00E51D6B"/>
    <w:rsid w:val="00E64943"/>
    <w:rsid w:val="00E857FA"/>
    <w:rsid w:val="00EB4954"/>
    <w:rsid w:val="00EC29AF"/>
    <w:rsid w:val="00EC2FD5"/>
    <w:rsid w:val="00ED4114"/>
    <w:rsid w:val="00EF09F4"/>
    <w:rsid w:val="00EF1A7D"/>
    <w:rsid w:val="00EF427C"/>
    <w:rsid w:val="00F115EE"/>
    <w:rsid w:val="00F13E4D"/>
    <w:rsid w:val="00F432AA"/>
    <w:rsid w:val="00F67A72"/>
    <w:rsid w:val="00F80FCE"/>
    <w:rsid w:val="00F83E05"/>
    <w:rsid w:val="00F96F81"/>
    <w:rsid w:val="00FA53DC"/>
    <w:rsid w:val="00FB2DFD"/>
    <w:rsid w:val="00FD4C13"/>
    <w:rsid w:val="00FE34DE"/>
    <w:rsid w:val="00FE69C8"/>
    <w:rsid w:val="00FE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06E6E0"/>
  <w15:chartTrackingRefBased/>
  <w15:docId w15:val="{89CE7570-233F-404A-9FC7-2E5BE0C0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64F3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2">
    <w:name w:val="Основной шрифт абзаца2"/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b/>
    </w:rPr>
  </w:style>
  <w:style w:type="character" w:customStyle="1" w:styleId="WW8Num3z0">
    <w:name w:val="WW8Num3z0"/>
    <w:rPr>
      <w:b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1">
    <w:name w:val="Основной шрифт абзаца1"/>
  </w:style>
  <w:style w:type="paragraph" w:styleId="a3">
    <w:name w:val="Title"/>
    <w:basedOn w:val="a"/>
    <w:next w:val="a4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"/>
    <w:pPr>
      <w:jc w:val="both"/>
    </w:pPr>
  </w:style>
  <w:style w:type="paragraph" w:styleId="a5">
    <w:name w:val="List"/>
    <w:basedOn w:val="a4"/>
    <w:rPr>
      <w:rFonts w:ascii="Arial" w:hAnsi="Arial" w:cs="Tahoma"/>
    </w:rPr>
  </w:style>
  <w:style w:type="paragraph" w:customStyle="1" w:styleId="20">
    <w:name w:val="Название2"/>
    <w:basedOn w:val="a"/>
    <w:pPr>
      <w:suppressLineNumbers/>
      <w:spacing w:before="120" w:after="120"/>
    </w:pPr>
    <w:rPr>
      <w:rFonts w:ascii="Arial" w:hAnsi="Arial" w:cs="Tahoma"/>
      <w:i/>
      <w:iCs/>
    </w:rPr>
  </w:style>
  <w:style w:type="paragraph" w:customStyle="1" w:styleId="21">
    <w:name w:val="Указатель2"/>
    <w:basedOn w:val="a"/>
    <w:pPr>
      <w:suppressLineNumbers/>
    </w:pPr>
    <w:rPr>
      <w:rFonts w:ascii="Arial" w:hAnsi="Arial" w:cs="Tahoma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</w:rPr>
  </w:style>
  <w:style w:type="paragraph" w:customStyle="1" w:styleId="11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210">
    <w:name w:val="Основной текст 21"/>
    <w:basedOn w:val="a"/>
    <w:rPr>
      <w:b/>
      <w:bCs/>
      <w:u w:val="single"/>
    </w:rPr>
  </w:style>
  <w:style w:type="paragraph" w:customStyle="1" w:styleId="31">
    <w:name w:val="Основной текст 31"/>
    <w:basedOn w:val="a"/>
    <w:pPr>
      <w:jc w:val="both"/>
    </w:pPr>
    <w:rPr>
      <w:u w:val="single"/>
    </w:rPr>
  </w:style>
  <w:style w:type="paragraph" w:styleId="a6">
    <w:name w:val="Balloon Text"/>
    <w:basedOn w:val="a"/>
    <w:semiHidden/>
    <w:rsid w:val="001B7BA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rsid w:val="0078706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787066"/>
    <w:rPr>
      <w:sz w:val="24"/>
      <w:szCs w:val="24"/>
      <w:lang w:eastAsia="ar-SA"/>
    </w:rPr>
  </w:style>
  <w:style w:type="paragraph" w:styleId="a9">
    <w:name w:val="footer"/>
    <w:basedOn w:val="a"/>
    <w:link w:val="aa"/>
    <w:rsid w:val="0078706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rsid w:val="00787066"/>
    <w:rPr>
      <w:sz w:val="24"/>
      <w:szCs w:val="24"/>
      <w:lang w:eastAsia="ar-SA"/>
    </w:rPr>
  </w:style>
  <w:style w:type="paragraph" w:customStyle="1" w:styleId="ab">
    <w:name w:val="х.х."/>
    <w:qFormat/>
    <w:rsid w:val="009A0FED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left" w:pos="1276"/>
      </w:tabs>
      <w:suppressAutoHyphens/>
      <w:ind w:firstLine="709"/>
      <w:jc w:val="both"/>
    </w:pPr>
    <w:rPr>
      <w:rFonts w:eastAsia="Arial Unicode MS" w:cs="Arial Unicode MS"/>
      <w:color w:val="000000"/>
      <w:sz w:val="24"/>
      <w:szCs w:val="24"/>
      <w:u w:color="000000"/>
      <w:bdr w:val="nil"/>
    </w:rPr>
  </w:style>
  <w:style w:type="table" w:styleId="ac">
    <w:name w:val="Table Grid"/>
    <w:basedOn w:val="a1"/>
    <w:uiPriority w:val="39"/>
    <w:rsid w:val="009A0FE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Imango</Company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Солод</dc:creator>
  <cp:keywords/>
  <cp:lastModifiedBy>Светлана Кузьминова</cp:lastModifiedBy>
  <cp:revision>5</cp:revision>
  <cp:lastPrinted>2014-02-25T06:53:00Z</cp:lastPrinted>
  <dcterms:created xsi:type="dcterms:W3CDTF">2026-05-19T10:02:00Z</dcterms:created>
  <dcterms:modified xsi:type="dcterms:W3CDTF">2026-05-26T04:25:00Z</dcterms:modified>
</cp:coreProperties>
</file>